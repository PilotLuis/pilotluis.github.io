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3B56" w14:textId="77777777" w:rsidR="001A06E9" w:rsidRDefault="001A06E9" w:rsidP="001A06E9">
      <w:pPr>
        <w:pStyle w:val="divname"/>
        <w:jc w:val="center"/>
      </w:pPr>
      <w:r>
        <w:rPr>
          <w:rStyle w:val="span"/>
          <w:sz w:val="68"/>
          <w:szCs w:val="68"/>
        </w:rPr>
        <w:t>Luis</w:t>
      </w:r>
      <w:r>
        <w:t xml:space="preserve"> </w:t>
      </w:r>
      <w:r>
        <w:rPr>
          <w:rStyle w:val="span"/>
          <w:sz w:val="68"/>
          <w:szCs w:val="68"/>
        </w:rPr>
        <w:t>Adony Zayas Guerrero</w:t>
      </w:r>
    </w:p>
    <w:p w14:paraId="57744C13" w14:textId="77777777" w:rsidR="001A06E9" w:rsidRDefault="001A06E9" w:rsidP="001A06E9">
      <w:pPr>
        <w:pStyle w:val="divaddress"/>
        <w:spacing w:before="40"/>
        <w:jc w:val="center"/>
        <w:rPr>
          <w:rStyle w:val="span"/>
          <w:rFonts w:ascii="Century Gothic" w:eastAsia="Century Gothic" w:hAnsi="Century Gothic" w:cs="Century Gothic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LuisZayasGuerrero@gmail.com </w:t>
      </w:r>
      <w:r>
        <w:rPr>
          <w:rStyle w:val="sprtr"/>
          <w:rFonts w:ascii="Century Gothic" w:eastAsia="Century Gothic" w:hAnsi="Century Gothic" w:cs="Century Gothic"/>
        </w:rPr>
        <w:t>  |  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321.961.0690 </w:t>
      </w:r>
      <w:r>
        <w:rPr>
          <w:rStyle w:val="sprtr"/>
          <w:rFonts w:ascii="Century Gothic" w:eastAsia="Century Gothic" w:hAnsi="Century Gothic" w:cs="Century Gothic"/>
        </w:rPr>
        <w:t>  |  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 xml:space="preserve"> www.PilotLuis.com | Melbourne, FL 32904 </w:t>
      </w:r>
    </w:p>
    <w:p w14:paraId="5CA3F738" w14:textId="77777777" w:rsidR="004E1295" w:rsidRDefault="004E1295" w:rsidP="001A06E9">
      <w:pPr>
        <w:pStyle w:val="divaddress"/>
        <w:spacing w:before="40"/>
        <w:jc w:val="center"/>
        <w:rPr>
          <w:rFonts w:ascii="Century Gothic" w:eastAsia="Century Gothic" w:hAnsi="Century Gothic" w:cs="Century Gothic"/>
        </w:rPr>
      </w:pPr>
    </w:p>
    <w:p w14:paraId="3129CDAD" w14:textId="77777777" w:rsidR="001A06E9" w:rsidRDefault="001A06E9" w:rsidP="005E119C">
      <w:pPr>
        <w:pStyle w:val="divdocumentheading"/>
        <w:tabs>
          <w:tab w:val="left" w:pos="4912"/>
          <w:tab w:val="left" w:pos="11240"/>
        </w:tabs>
        <w:spacing w:line="276" w:lineRule="auto"/>
        <w:jc w:val="center"/>
        <w:rPr>
          <w:rStyle w:val="divdocumentdivsectiontitle"/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</w:t>
      </w:r>
      <w:r w:rsidRPr="00E04BCD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  <w:t xml:space="preserve"> Summary  </w:t>
      </w:r>
    </w:p>
    <w:p w14:paraId="7943D26F" w14:textId="77777777" w:rsidR="00724C65" w:rsidRDefault="001A06E9" w:rsidP="00AD5B6C">
      <w:pPr>
        <w:pStyle w:val="divdocumentheading"/>
        <w:tabs>
          <w:tab w:val="left" w:pos="4912"/>
          <w:tab w:val="left" w:pos="11240"/>
        </w:tabs>
        <w:spacing w:line="276" w:lineRule="auto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Highly motivated and dedicated private pilot with an instrument rating, aspiring to become an airline pilot. Possessing a well rounded skill set, including fluency in English and Spanish, and a Bachelor's degree in Computer Engineering. Combine a strong educational foundation with hands on flight experience and a passion for excellence in aviation. Committed to continually advancing skills, knowledge, and professionalism in every aspect of flight operations.</w:t>
      </w:r>
    </w:p>
    <w:tbl>
      <w:tblPr>
        <w:tblStyle w:val="divdocumenttable"/>
        <w:tblpPr w:leftFromText="180" w:rightFromText="180" w:vertAnchor="text" w:horzAnchor="margin" w:tblpXSpec="center" w:tblpY="397"/>
        <w:tblW w:w="4639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10"/>
        <w:gridCol w:w="5211"/>
      </w:tblGrid>
      <w:tr w:rsidR="000D40A9" w14:paraId="07FEAF87" w14:textId="77777777" w:rsidTr="000D40A9">
        <w:trPr>
          <w:trHeight w:val="107"/>
        </w:trPr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05A3A2" w14:textId="77777777" w:rsidR="000D40A9" w:rsidRDefault="000D40A9" w:rsidP="000D40A9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595959"/>
                <w:sz w:val="18"/>
                <w:szCs w:val="18"/>
              </w:rPr>
              <w:t xml:space="preserve">Total Flight Time – </w:t>
            </w: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267.7</w:t>
            </w:r>
          </w:p>
          <w:p w14:paraId="3C63585E" w14:textId="77777777" w:rsidR="000D40A9" w:rsidRDefault="000D40A9" w:rsidP="000D40A9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Pilot In Command – 171.4</w:t>
            </w:r>
          </w:p>
          <w:p w14:paraId="4A41D1CF" w14:textId="77777777" w:rsidR="000D40A9" w:rsidRDefault="000D40A9" w:rsidP="000D40A9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Cross County – 71.5</w:t>
            </w:r>
          </w:p>
        </w:tc>
        <w:tc>
          <w:tcPr>
            <w:tcW w:w="2500" w:type="pct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1ACCDC" w14:textId="77777777" w:rsidR="000D40A9" w:rsidRDefault="000D40A9" w:rsidP="000D40A9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Night – 34.1</w:t>
            </w:r>
          </w:p>
          <w:p w14:paraId="51320BE2" w14:textId="77777777" w:rsidR="000D40A9" w:rsidRDefault="000D40A9" w:rsidP="000D40A9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Simulated Instrument- 77.3</w:t>
            </w:r>
          </w:p>
        </w:tc>
      </w:tr>
    </w:tbl>
    <w:p w14:paraId="161BFCB9" w14:textId="4ABB12C2" w:rsidR="006E33A7" w:rsidRDefault="000D40A9" w:rsidP="006E33A7">
      <w:pPr>
        <w:pStyle w:val="divdocumentheading"/>
        <w:tabs>
          <w:tab w:val="left" w:pos="4912"/>
          <w:tab w:val="left" w:pos="11240"/>
        </w:tabs>
        <w:spacing w:line="276" w:lineRule="auto"/>
        <w:jc w:val="center"/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</w:pPr>
      <w:r w:rsidRPr="00E04BCD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  <w:t>Flight Tim</w:t>
      </w:r>
      <w:r w:rsidR="006E33A7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  <w:t>e</w:t>
      </w:r>
    </w:p>
    <w:p w14:paraId="5731D5A1" w14:textId="70E4D714" w:rsidR="006E33A7" w:rsidRDefault="001A06E9" w:rsidP="006E33A7">
      <w:pPr>
        <w:pStyle w:val="divdocumentheading"/>
        <w:tabs>
          <w:tab w:val="left" w:pos="4912"/>
          <w:tab w:val="left" w:pos="11240"/>
        </w:tabs>
        <w:spacing w:line="276" w:lineRule="auto"/>
        <w:jc w:val="center"/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</w:pPr>
      <w:r w:rsidRPr="00E04BCD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  <w:t>Experience</w:t>
      </w:r>
    </w:p>
    <w:p w14:paraId="6745D8A4" w14:textId="1199DFF8" w:rsidR="0023588A" w:rsidRPr="006E33A7" w:rsidRDefault="001A06E9" w:rsidP="00FB6D2D">
      <w:pPr>
        <w:ind w:left="360" w:firstLine="720"/>
        <w:rPr>
          <w:rStyle w:val="singlecolumnspanpaddedlinenth-child1"/>
          <w:rFonts w:ascii="Courier New" w:eastAsia="Courier New" w:hAnsi="Courier New" w:cs="Courier New"/>
          <w:b/>
          <w:bCs/>
          <w:color w:val="144181"/>
          <w:sz w:val="28"/>
          <w:szCs w:val="28"/>
        </w:rPr>
      </w:pPr>
      <w:r w:rsidRPr="008C7F0F">
        <w:rPr>
          <w:rStyle w:val="spanjobtitle"/>
          <w:rFonts w:ascii="Century Gothic" w:eastAsia="Century Gothic" w:hAnsi="Century Gothic" w:cs="Century Gothic"/>
          <w:color w:val="595959"/>
          <w:sz w:val="20"/>
          <w:szCs w:val="20"/>
        </w:rPr>
        <w:t>Private Pilot - Completed - Cert # 4551656</w:t>
      </w:r>
      <w:r w:rsidRPr="008C7F0F">
        <w:rPr>
          <w:rStyle w:val="sprtr"/>
          <w:rFonts w:ascii="Century Gothic" w:eastAsia="Century Gothic" w:hAnsi="Century Gothic" w:cs="Century Gothic"/>
          <w:color w:val="595959"/>
          <w:sz w:val="20"/>
          <w:szCs w:val="20"/>
        </w:rPr>
        <w:t>|</w:t>
      </w:r>
      <w:r w:rsidRPr="008C7F0F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Aerowood Aviation - Monroe, NC</w:t>
      </w:r>
      <w:r w:rsidRPr="008C7F0F">
        <w:rPr>
          <w:rStyle w:val="singlecolumnspanpaddedlinenth-child1"/>
          <w:rFonts w:ascii="Century Gothic" w:eastAsia="Century Gothic" w:hAnsi="Century Gothic" w:cs="Century Gothic"/>
          <w:color w:val="595959"/>
          <w:sz w:val="20"/>
          <w:szCs w:val="20"/>
        </w:rPr>
        <w:t xml:space="preserve"> </w:t>
      </w:r>
    </w:p>
    <w:p w14:paraId="1AFF6B65" w14:textId="77777777" w:rsidR="006E33A7" w:rsidRPr="00FB6D2D" w:rsidRDefault="00091BF2" w:rsidP="00BF50DA">
      <w:pPr>
        <w:pStyle w:val="ListParagraph"/>
        <w:numPr>
          <w:ilvl w:val="0"/>
          <w:numId w:val="14"/>
        </w:numPr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Successfully completed training in a part 61 program and obtained Private Pilot License.</w:t>
      </w:r>
    </w:p>
    <w:p w14:paraId="7C51B4C6" w14:textId="5E2DB82C" w:rsidR="00091BF2" w:rsidRPr="00FB6D2D" w:rsidRDefault="00091BF2" w:rsidP="00BF50DA">
      <w:pPr>
        <w:pStyle w:val="ListParagraph"/>
        <w:numPr>
          <w:ilvl w:val="0"/>
          <w:numId w:val="14"/>
        </w:numPr>
        <w:rPr>
          <w:rStyle w:val="span"/>
          <w:rFonts w:ascii="Century Gothic" w:eastAsia="Courier New" w:hAnsi="Century Gothic" w:cs="Courier New"/>
          <w:b/>
          <w:bCs/>
          <w:color w:val="144181"/>
          <w:sz w:val="28"/>
          <w:szCs w:val="28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Demonstrated proficiency in conducting pre-flight inspections, flight planning, and executing flights in various weather conditions.</w:t>
      </w:r>
    </w:p>
    <w:p w14:paraId="4E753221" w14:textId="49189030" w:rsidR="001A06E9" w:rsidRPr="00FB6D2D" w:rsidRDefault="00091BF2" w:rsidP="009A4F1E">
      <w:pPr>
        <w:pStyle w:val="ListParagraph"/>
        <w:numPr>
          <w:ilvl w:val="0"/>
          <w:numId w:val="13"/>
        </w:numPr>
        <w:rPr>
          <w:rFonts w:ascii="Century Gothic" w:eastAsia="Century Gothic" w:hAnsi="Century Gothic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Developed strong decision-making skills in managing flight operations and ensuring safety of passengers and aircraft.</w:t>
      </w:r>
    </w:p>
    <w:p w14:paraId="18CE233B" w14:textId="02BC9861" w:rsidR="001A06E9" w:rsidRPr="008C7F0F" w:rsidRDefault="001A06E9" w:rsidP="005E119C">
      <w:pPr>
        <w:pStyle w:val="divdocumentulli"/>
        <w:spacing w:line="276" w:lineRule="auto"/>
        <w:ind w:left="860" w:right="400"/>
        <w:jc w:val="center"/>
        <w:rPr>
          <w:rFonts w:ascii="Century Gothic" w:eastAsia="Century Gothic" w:hAnsi="Century Gothic" w:cs="Century Gothic"/>
          <w:color w:val="595959"/>
          <w:sz w:val="20"/>
          <w:szCs w:val="20"/>
        </w:rPr>
      </w:pPr>
      <w:r w:rsidRPr="008C7F0F">
        <w:rPr>
          <w:rStyle w:val="spanjobtitle"/>
          <w:rFonts w:ascii="Century Gothic" w:eastAsia="Century Gothic" w:hAnsi="Century Gothic" w:cs="Century Gothic"/>
          <w:color w:val="595959"/>
          <w:sz w:val="20"/>
          <w:szCs w:val="20"/>
        </w:rPr>
        <w:t>Instrument Rating - Completed - Cert # 4551656</w:t>
      </w:r>
      <w:r w:rsidRPr="008C7F0F">
        <w:rPr>
          <w:rStyle w:val="sprtr"/>
          <w:rFonts w:ascii="Century Gothic" w:eastAsia="Century Gothic" w:hAnsi="Century Gothic" w:cs="Century Gothic"/>
          <w:color w:val="595959"/>
          <w:sz w:val="20"/>
          <w:szCs w:val="20"/>
        </w:rPr>
        <w:t>|</w:t>
      </w:r>
      <w:r w:rsidRPr="008C7F0F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Melbourne Flight Training - Melbourne, FL</w:t>
      </w:r>
    </w:p>
    <w:p w14:paraId="372A3D14" w14:textId="77777777" w:rsidR="001A06E9" w:rsidRPr="00FB6D2D" w:rsidRDefault="001A06E9" w:rsidP="005E119C">
      <w:pPr>
        <w:pStyle w:val="divdocumentulli"/>
        <w:numPr>
          <w:ilvl w:val="0"/>
          <w:numId w:val="4"/>
        </w:numPr>
        <w:spacing w:line="276" w:lineRule="auto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Successfully completed training in a Part 61 program and obtained Instrument Rating.</w:t>
      </w:r>
    </w:p>
    <w:p w14:paraId="6A75F1A8" w14:textId="77777777" w:rsidR="001A06E9" w:rsidRPr="00FB6D2D" w:rsidRDefault="001A06E9" w:rsidP="005E119C">
      <w:pPr>
        <w:pStyle w:val="divdocumentulli"/>
        <w:numPr>
          <w:ilvl w:val="0"/>
          <w:numId w:val="4"/>
        </w:numPr>
        <w:spacing w:line="276" w:lineRule="auto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Demonstrated proficiency in instrument flight planning, navigation, and executing flights solely by reference to instruments in a variety of weather conditions.</w:t>
      </w:r>
    </w:p>
    <w:p w14:paraId="49C4A3D4" w14:textId="77777777" w:rsidR="001A06E9" w:rsidRPr="00FB6D2D" w:rsidRDefault="001A06E9" w:rsidP="005E119C">
      <w:pPr>
        <w:pStyle w:val="divdocumentulli"/>
        <w:numPr>
          <w:ilvl w:val="0"/>
          <w:numId w:val="4"/>
        </w:numPr>
        <w:spacing w:line="276" w:lineRule="auto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Developed strong decision-making skills in managing IFR flight operations, adhering to ATC clearances, and ensuring the safety of passengers and aircraft.</w:t>
      </w:r>
    </w:p>
    <w:p w14:paraId="18833C52" w14:textId="0E588AAD" w:rsidR="001A06E9" w:rsidRPr="00FB6D2D" w:rsidRDefault="001A06E9" w:rsidP="00E04BCD">
      <w:pPr>
        <w:pStyle w:val="divdocumentulli"/>
        <w:numPr>
          <w:ilvl w:val="0"/>
          <w:numId w:val="4"/>
        </w:numPr>
        <w:spacing w:line="276" w:lineRule="auto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Continuously engaged in ongoing training and education to further enhance instrument flying proficiency and overall aviation knowledge.</w:t>
      </w:r>
    </w:p>
    <w:p w14:paraId="499C3947" w14:textId="66017B8B" w:rsidR="001A06E9" w:rsidRPr="008D24B5" w:rsidRDefault="001A06E9" w:rsidP="005E119C">
      <w:pPr>
        <w:pStyle w:val="divdocumentulli"/>
        <w:spacing w:line="276" w:lineRule="auto"/>
        <w:ind w:left="860" w:right="400"/>
        <w:jc w:val="center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  <w:sz w:val="20"/>
          <w:szCs w:val="20"/>
        </w:rPr>
      </w:pPr>
      <w:r w:rsidRPr="008C7F0F">
        <w:rPr>
          <w:rStyle w:val="spanjobtitle"/>
          <w:rFonts w:ascii="Century Gothic" w:eastAsia="Century Gothic" w:hAnsi="Century Gothic" w:cs="Century Gothic"/>
          <w:color w:val="595959"/>
          <w:sz w:val="20"/>
          <w:szCs w:val="20"/>
        </w:rPr>
        <w:t xml:space="preserve">Commercial Certificate - Pending - Cert # </w:t>
      </w:r>
      <w:r w:rsidR="0068466B" w:rsidRPr="008C7F0F">
        <w:rPr>
          <w:rStyle w:val="spanjobtitle"/>
          <w:rFonts w:ascii="Century Gothic" w:eastAsia="Century Gothic" w:hAnsi="Century Gothic" w:cs="Century Gothic"/>
          <w:color w:val="595959"/>
          <w:sz w:val="20"/>
          <w:szCs w:val="20"/>
        </w:rPr>
        <w:t>4551656</w:t>
      </w:r>
      <w:r w:rsidRPr="008C7F0F">
        <w:rPr>
          <w:rStyle w:val="spanjobtitle"/>
          <w:rFonts w:ascii="Century Gothic" w:eastAsia="Century Gothic" w:hAnsi="Century Gothic" w:cs="Century Gothic"/>
          <w:color w:val="595959"/>
          <w:sz w:val="20"/>
          <w:szCs w:val="20"/>
        </w:rPr>
        <w:t>|</w:t>
      </w:r>
      <w:r w:rsidRPr="008D24B5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  <w:sz w:val="20"/>
          <w:szCs w:val="20"/>
        </w:rPr>
        <w:t>Melbourne Flight Training - Melbourne, FL</w:t>
      </w:r>
    </w:p>
    <w:p w14:paraId="09CDE4F9" w14:textId="38A45F2E" w:rsidR="001A06E9" w:rsidRPr="00FB6D2D" w:rsidRDefault="001A06E9" w:rsidP="005E119C">
      <w:pPr>
        <w:pStyle w:val="divdocumentulli"/>
        <w:spacing w:line="276" w:lineRule="auto"/>
        <w:ind w:right="400" w:firstLine="720"/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 xml:space="preserve">• Kings Ground School Online Course </w:t>
      </w: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–</w:t>
      </w: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 xml:space="preserve"> Completed</w:t>
      </w:r>
    </w:p>
    <w:p w14:paraId="102A18A3" w14:textId="23188E5D" w:rsidR="001A06E9" w:rsidRPr="00FB6D2D" w:rsidRDefault="001A06E9" w:rsidP="005E119C">
      <w:pPr>
        <w:pStyle w:val="divdocumentulli"/>
        <w:spacing w:line="276" w:lineRule="auto"/>
        <w:ind w:right="400" w:firstLine="720"/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• FAA Written Exam - Completed</w:t>
      </w:r>
    </w:p>
    <w:p w14:paraId="427AF876" w14:textId="1676E032" w:rsidR="001A06E9" w:rsidRPr="00FB6D2D" w:rsidRDefault="001A06E9" w:rsidP="005E119C">
      <w:pPr>
        <w:pStyle w:val="divdocumentulli"/>
        <w:spacing w:line="276" w:lineRule="auto"/>
        <w:ind w:right="400" w:firstLine="720"/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• FCC - Restricted Radio Operator</w:t>
      </w: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 xml:space="preserve"> - Obtained</w:t>
      </w:r>
    </w:p>
    <w:p w14:paraId="53ACE646" w14:textId="77777777" w:rsidR="00E04BCD" w:rsidRPr="008C7F0F" w:rsidRDefault="00E04BCD" w:rsidP="00E04BCD">
      <w:pPr>
        <w:pStyle w:val="divdocumentulli"/>
        <w:spacing w:line="276" w:lineRule="auto"/>
        <w:ind w:left="860" w:right="400"/>
        <w:jc w:val="center"/>
        <w:rPr>
          <w:rFonts w:ascii="Century Gothic" w:eastAsia="Century Gothic" w:hAnsi="Century Gothic" w:cs="Century Gothic"/>
          <w:color w:val="595959"/>
          <w:sz w:val="20"/>
          <w:szCs w:val="20"/>
        </w:rPr>
      </w:pPr>
      <w:r w:rsidRPr="008C7F0F">
        <w:rPr>
          <w:rStyle w:val="spanjobtitle"/>
          <w:rFonts w:ascii="Century Gothic" w:eastAsia="Century Gothic" w:hAnsi="Century Gothic" w:cs="Century Gothic"/>
          <w:color w:val="595959"/>
          <w:sz w:val="20"/>
          <w:szCs w:val="20"/>
        </w:rPr>
        <w:t>Business Solutions Engineer (SDET / QA Automation)</w:t>
      </w:r>
      <w:r w:rsidRPr="008C7F0F">
        <w:rPr>
          <w:rStyle w:val="sprtr"/>
          <w:rFonts w:ascii="Century Gothic" w:eastAsia="Century Gothic" w:hAnsi="Century Gothic" w:cs="Century Gothic"/>
          <w:color w:val="595959"/>
          <w:sz w:val="20"/>
          <w:szCs w:val="20"/>
        </w:rPr>
        <w:t>|</w:t>
      </w:r>
      <w:r w:rsidRPr="008C7F0F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SAIC</w:t>
      </w:r>
      <w:r w:rsidRPr="008C7F0F">
        <w:rPr>
          <w:rStyle w:val="sprtr"/>
          <w:rFonts w:ascii="Century Gothic" w:eastAsia="Century Gothic" w:hAnsi="Century Gothic" w:cs="Century Gothic"/>
          <w:color w:val="595959"/>
          <w:sz w:val="20"/>
          <w:szCs w:val="20"/>
        </w:rPr>
        <w:t>|</w:t>
      </w:r>
      <w:r w:rsidRPr="008C7F0F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01/2020 - Current</w:t>
      </w:r>
    </w:p>
    <w:p w14:paraId="2B0AF2C2" w14:textId="77777777" w:rsidR="00E04BCD" w:rsidRPr="00FB6D2D" w:rsidRDefault="00E04BCD" w:rsidP="00E04BCD">
      <w:pPr>
        <w:pStyle w:val="divdocumentulli"/>
        <w:numPr>
          <w:ilvl w:val="0"/>
          <w:numId w:val="5"/>
        </w:numPr>
        <w:spacing w:line="276" w:lineRule="auto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Designed and implemented scalable test automation frameworks supporting 24+ enterprise HR and business applications.</w:t>
      </w:r>
    </w:p>
    <w:p w14:paraId="5E0FC275" w14:textId="77777777" w:rsidR="00E04BCD" w:rsidRPr="00FB6D2D" w:rsidRDefault="00E04BCD" w:rsidP="00E04BCD">
      <w:pPr>
        <w:pStyle w:val="divdocumentulli"/>
        <w:numPr>
          <w:ilvl w:val="0"/>
          <w:numId w:val="5"/>
        </w:numPr>
        <w:spacing w:line="276" w:lineRule="auto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Collaborated with IT Application, Infrastructure, and MSP teams to ensure compliant system integrations aligned with SOX / compliance requirements</w:t>
      </w:r>
    </w:p>
    <w:p w14:paraId="1DA3F55F" w14:textId="77777777" w:rsidR="00E04BCD" w:rsidRPr="00FB6D2D" w:rsidRDefault="00E04BCD" w:rsidP="00E04BCD">
      <w:pPr>
        <w:pStyle w:val="divdocumentulli"/>
        <w:numPr>
          <w:ilvl w:val="0"/>
          <w:numId w:val="5"/>
        </w:numPr>
        <w:spacing w:line="276" w:lineRule="auto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</w:pPr>
      <w:r w:rsidRPr="00FB6D2D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Mentored junior automation engineers on SDET best practices, test strategy, and defect management.</w:t>
      </w:r>
    </w:p>
    <w:p w14:paraId="42BD5303" w14:textId="77777777" w:rsidR="001A06E9" w:rsidRDefault="001A06E9" w:rsidP="005E119C">
      <w:pPr>
        <w:pStyle w:val="divdocumentulli"/>
        <w:spacing w:line="276" w:lineRule="auto"/>
        <w:ind w:right="400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</w:p>
    <w:p w14:paraId="443DC62D" w14:textId="2014A864" w:rsidR="009A4F1E" w:rsidRPr="009A4F1E" w:rsidRDefault="001A06E9" w:rsidP="00AE2F0F">
      <w:pPr>
        <w:pStyle w:val="divdocumentheading"/>
        <w:tabs>
          <w:tab w:val="left" w:pos="4912"/>
          <w:tab w:val="left" w:pos="11240"/>
        </w:tabs>
        <w:spacing w:line="276" w:lineRule="auto"/>
        <w:jc w:val="center"/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</w:pPr>
      <w:r w:rsidRPr="00E04BCD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  <w:t>Volunteer</w:t>
      </w:r>
      <w:r w:rsidR="008A6D88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  <w:t xml:space="preserve"> </w:t>
      </w:r>
      <w:r w:rsidR="00AE2F0F" w:rsidRPr="00E04BCD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  <w:t>Experience</w:t>
      </w:r>
    </w:p>
    <w:p w14:paraId="7584084A" w14:textId="77777777" w:rsidR="00F27CCD" w:rsidRDefault="001A06E9" w:rsidP="009A4F1E">
      <w:pPr>
        <w:pStyle w:val="divdocumentulli"/>
        <w:spacing w:line="360" w:lineRule="auto"/>
        <w:ind w:right="400"/>
        <w:jc w:val="center"/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</w:pPr>
      <w:r w:rsidRPr="001A06E9"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SUN ‘n FUN 2026 – </w:t>
      </w:r>
    </w:p>
    <w:p w14:paraId="5698B23D" w14:textId="167523FA" w:rsidR="008C7F0F" w:rsidRDefault="00CB5582" w:rsidP="00AA12AF">
      <w:pPr>
        <w:pStyle w:val="divdocumentulli"/>
        <w:spacing w:line="276" w:lineRule="auto"/>
        <w:ind w:right="400"/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              </w:t>
      </w:r>
      <w:r w:rsidR="001A06E9" w:rsidRPr="001A06E9"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Flight School Association International (FSAI) previously Flight School Association of North America (FSANA)</w:t>
      </w:r>
    </w:p>
    <w:p w14:paraId="5E421E9B" w14:textId="6794E817" w:rsidR="001A06E9" w:rsidRPr="001A06E9" w:rsidRDefault="001A06E9" w:rsidP="003F3B94">
      <w:pPr>
        <w:pStyle w:val="divdocumentulli"/>
        <w:numPr>
          <w:ilvl w:val="0"/>
          <w:numId w:val="12"/>
        </w:numPr>
        <w:spacing w:line="276" w:lineRule="auto"/>
        <w:ind w:right="400"/>
        <w:jc w:val="both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S</w:t>
      </w:r>
      <w:r w:rsidRPr="006A0E0B">
        <w:rPr>
          <w:rFonts w:ascii="Century Gothic" w:eastAsia="Century Gothic" w:hAnsi="Century Gothic" w:cs="Century Gothic"/>
          <w:color w:val="595959"/>
          <w:sz w:val="18"/>
          <w:szCs w:val="18"/>
        </w:rPr>
        <w:t>upporting initiatives focused on growing the pilot population and promoting aviation education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2C184244" w14:textId="77777777" w:rsidR="001A06E9" w:rsidRPr="001A06E9" w:rsidRDefault="001A06E9" w:rsidP="005E119C">
      <w:pPr>
        <w:pStyle w:val="divdocumentulli"/>
        <w:spacing w:line="276" w:lineRule="auto"/>
        <w:ind w:left="360" w:right="400"/>
        <w:rPr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</w:p>
    <w:p w14:paraId="6B41A4B1" w14:textId="77777777" w:rsidR="00CB5582" w:rsidRDefault="001A06E9" w:rsidP="00CB5582">
      <w:pPr>
        <w:pStyle w:val="divdocumentheading"/>
        <w:tabs>
          <w:tab w:val="left" w:pos="3577"/>
          <w:tab w:val="left" w:pos="11240"/>
        </w:tabs>
        <w:spacing w:line="276" w:lineRule="auto"/>
        <w:ind w:left="720"/>
        <w:jc w:val="center"/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</w:pPr>
      <w:r w:rsidRPr="00E04BCD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  <w:t>Education</w:t>
      </w:r>
      <w:r w:rsidRPr="00E04BCD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</w:rPr>
        <w:t xml:space="preserve"> And Memberships</w:t>
      </w:r>
    </w:p>
    <w:p w14:paraId="171EA235" w14:textId="77777777" w:rsidR="005643EB" w:rsidRDefault="001A06E9" w:rsidP="005643EB">
      <w:pPr>
        <w:pStyle w:val="divdocumentheading"/>
        <w:tabs>
          <w:tab w:val="left" w:pos="3577"/>
          <w:tab w:val="left" w:pos="11240"/>
        </w:tabs>
        <w:spacing w:line="276" w:lineRule="auto"/>
        <w:ind w:left="720"/>
        <w:jc w:val="center"/>
        <w:rPr>
          <w:rStyle w:val="span"/>
          <w:rFonts w:ascii="Courier New" w:eastAsia="Courier New" w:hAnsi="Courier New" w:cs="Courier New"/>
          <w:b/>
          <w:bCs/>
          <w:color w:val="144181"/>
          <w:sz w:val="28"/>
          <w:szCs w:val="28"/>
        </w:rPr>
      </w:pPr>
      <w:r w:rsidRPr="00845770">
        <w:rPr>
          <w:rStyle w:val="span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Bachelor of Science</w:t>
      </w:r>
      <w:r w:rsidRPr="00845770">
        <w:rPr>
          <w:rStyle w:val="sprtr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 in</w:t>
      </w:r>
      <w:r w:rsidRPr="00845770">
        <w:rPr>
          <w:rStyle w:val="singlecolumnspanpaddedlinenth-child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</w:t>
      </w:r>
      <w:r w:rsidRPr="00845770">
        <w:rPr>
          <w:rStyle w:val="span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Computer Engineering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|</w:t>
      </w:r>
      <w:r w:rsidRPr="00845770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University of Central Florida | Orlando, FL</w:t>
      </w:r>
    </w:p>
    <w:p w14:paraId="093A1AA8" w14:textId="7AD7C9AD" w:rsidR="001A06E9" w:rsidRPr="005643EB" w:rsidRDefault="005643EB" w:rsidP="005643EB">
      <w:pPr>
        <w:pStyle w:val="divdocumentheading"/>
        <w:tabs>
          <w:tab w:val="left" w:pos="3577"/>
          <w:tab w:val="left" w:pos="11240"/>
        </w:tabs>
        <w:spacing w:line="276" w:lineRule="auto"/>
        <w:ind w:left="720"/>
        <w:jc w:val="center"/>
        <w:rPr>
          <w:rFonts w:ascii="Courier New" w:eastAsia="Courier New" w:hAnsi="Courier New" w:cs="Courier New"/>
          <w:b/>
          <w:bCs/>
          <w:color w:val="144181"/>
          <w:sz w:val="28"/>
          <w:szCs w:val="28"/>
        </w:rPr>
      </w:pPr>
      <w:r w:rsidRPr="007D14FA">
        <w:rPr>
          <w:rStyle w:val="span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PSA Cadet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 w:rsidR="007D14FA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| Avemco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 w:rsidR="001A06E9" w:rsidRPr="007D14FA">
        <w:rPr>
          <w:rStyle w:val="span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Latino Pilots Association (LPA)</w:t>
      </w:r>
      <w:r w:rsidR="001A06E9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| WINGS </w:t>
      </w:r>
      <w:r w:rsidR="001A06E9"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 </w:t>
      </w:r>
      <w:r w:rsidR="001A06E9" w:rsidRPr="007D14FA">
        <w:rPr>
          <w:rStyle w:val="span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Aircraft Owners And Pilot Association (AOPA)</w:t>
      </w:r>
    </w:p>
    <w:p w14:paraId="47299234" w14:textId="77777777" w:rsidR="001A06E9" w:rsidRPr="006A0E0B" w:rsidRDefault="001A06E9" w:rsidP="001A06E9">
      <w:pPr>
        <w:pStyle w:val="divdocumentulli"/>
        <w:spacing w:line="260" w:lineRule="atLeast"/>
        <w:ind w:right="400"/>
        <w:rPr>
          <w:rStyle w:val="divdocumentdivsectiontitle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</w:pPr>
    </w:p>
    <w:p w14:paraId="7221D405" w14:textId="1D7D3222" w:rsidR="001A06E9" w:rsidRPr="003D3052" w:rsidRDefault="001A06E9" w:rsidP="003D3052">
      <w:pPr>
        <w:spacing w:line="14" w:lineRule="exact"/>
        <w:rPr>
          <w:color w:val="FFFFFF"/>
          <w:sz w:val="2"/>
        </w:rPr>
      </w:pPr>
      <w:r>
        <w:rPr>
          <w:color w:val="FFFFFF"/>
          <w:sz w:val="2"/>
        </w:rPr>
        <w:t>#HRJ#5e9d4f7c-0564-46ff-ba3d-cf23c35a54</w:t>
      </w:r>
    </w:p>
    <w:sectPr w:rsidR="001A06E9" w:rsidRPr="003D3052" w:rsidSect="001A06E9">
      <w:pgSz w:w="12240" w:h="15840"/>
      <w:pgMar w:top="173" w:right="504" w:bottom="173" w:left="5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146C2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E4A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9EA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F6844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26E1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F28C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E864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EEDE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D2C2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1C603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74E3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746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0C2A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74FC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5EE1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4EFD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A48C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905B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BE28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60C4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8235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FCD3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C27E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A4DD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A6D4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8CCE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7A40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950A6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E4D7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F2F4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2C9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30D7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F2B2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CEC0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2688C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F67F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hybridMultilevel"/>
    <w:tmpl w:val="00000006"/>
    <w:lvl w:ilvl="0" w:tplc="AABEB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0EF2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088C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E407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9679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CD5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7EE5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2EEFD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DA79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33E1833"/>
    <w:multiLevelType w:val="hybridMultilevel"/>
    <w:tmpl w:val="3A343E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0F7030"/>
    <w:multiLevelType w:val="hybridMultilevel"/>
    <w:tmpl w:val="4ADC6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145802"/>
    <w:multiLevelType w:val="hybridMultilevel"/>
    <w:tmpl w:val="0A06F712"/>
    <w:lvl w:ilvl="0" w:tplc="EEA61F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DA06F6"/>
    <w:multiLevelType w:val="hybridMultilevel"/>
    <w:tmpl w:val="62F00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F5A34"/>
    <w:multiLevelType w:val="hybridMultilevel"/>
    <w:tmpl w:val="7A4AD0D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43C6D17"/>
    <w:multiLevelType w:val="hybridMultilevel"/>
    <w:tmpl w:val="DAB26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106FF"/>
    <w:multiLevelType w:val="hybridMultilevel"/>
    <w:tmpl w:val="365A8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02584"/>
    <w:multiLevelType w:val="hybridMultilevel"/>
    <w:tmpl w:val="7C4CDD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984E63"/>
    <w:multiLevelType w:val="hybridMultilevel"/>
    <w:tmpl w:val="B0289896"/>
    <w:lvl w:ilvl="0" w:tplc="1674C4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0561246">
    <w:abstractNumId w:val="0"/>
  </w:num>
  <w:num w:numId="2" w16cid:durableId="1609042276">
    <w:abstractNumId w:val="1"/>
  </w:num>
  <w:num w:numId="3" w16cid:durableId="2090077551">
    <w:abstractNumId w:val="2"/>
  </w:num>
  <w:num w:numId="4" w16cid:durableId="1371497352">
    <w:abstractNumId w:val="3"/>
  </w:num>
  <w:num w:numId="5" w16cid:durableId="1574201264">
    <w:abstractNumId w:val="4"/>
  </w:num>
  <w:num w:numId="6" w16cid:durableId="1171871704">
    <w:abstractNumId w:val="11"/>
  </w:num>
  <w:num w:numId="7" w16cid:durableId="1742827785">
    <w:abstractNumId w:val="9"/>
  </w:num>
  <w:num w:numId="8" w16cid:durableId="705982927">
    <w:abstractNumId w:val="12"/>
  </w:num>
  <w:num w:numId="9" w16cid:durableId="1927612569">
    <w:abstractNumId w:val="5"/>
  </w:num>
  <w:num w:numId="10" w16cid:durableId="2060862576">
    <w:abstractNumId w:val="10"/>
  </w:num>
  <w:num w:numId="11" w16cid:durableId="1974828617">
    <w:abstractNumId w:val="8"/>
  </w:num>
  <w:num w:numId="12" w16cid:durableId="2099133817">
    <w:abstractNumId w:val="6"/>
  </w:num>
  <w:num w:numId="13" w16cid:durableId="2073115557">
    <w:abstractNumId w:val="13"/>
  </w:num>
  <w:num w:numId="14" w16cid:durableId="17874318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E9"/>
    <w:rsid w:val="00047CBE"/>
    <w:rsid w:val="00091BF2"/>
    <w:rsid w:val="000D40A9"/>
    <w:rsid w:val="000E21F5"/>
    <w:rsid w:val="00183F60"/>
    <w:rsid w:val="001A06E9"/>
    <w:rsid w:val="0023588A"/>
    <w:rsid w:val="002E25A7"/>
    <w:rsid w:val="002F3C7C"/>
    <w:rsid w:val="0031753B"/>
    <w:rsid w:val="003D3052"/>
    <w:rsid w:val="003F3B94"/>
    <w:rsid w:val="004A6663"/>
    <w:rsid w:val="004E1295"/>
    <w:rsid w:val="005643EB"/>
    <w:rsid w:val="005E119C"/>
    <w:rsid w:val="0068466B"/>
    <w:rsid w:val="006A08D2"/>
    <w:rsid w:val="006E33A7"/>
    <w:rsid w:val="006E5D12"/>
    <w:rsid w:val="007033F8"/>
    <w:rsid w:val="00724C65"/>
    <w:rsid w:val="00740320"/>
    <w:rsid w:val="007A6C77"/>
    <w:rsid w:val="007D14FA"/>
    <w:rsid w:val="008A6D88"/>
    <w:rsid w:val="008C3E57"/>
    <w:rsid w:val="008C7F0F"/>
    <w:rsid w:val="008D24B5"/>
    <w:rsid w:val="00932086"/>
    <w:rsid w:val="009A4F1E"/>
    <w:rsid w:val="00AA12AF"/>
    <w:rsid w:val="00AD5B6C"/>
    <w:rsid w:val="00AE2F0F"/>
    <w:rsid w:val="00BB3F29"/>
    <w:rsid w:val="00BF50DA"/>
    <w:rsid w:val="00C11E2F"/>
    <w:rsid w:val="00C21519"/>
    <w:rsid w:val="00CB5582"/>
    <w:rsid w:val="00E04BCD"/>
    <w:rsid w:val="00EA0CDB"/>
    <w:rsid w:val="00F27CCD"/>
    <w:rsid w:val="00FB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5CAF"/>
  <w15:chartTrackingRefBased/>
  <w15:docId w15:val="{DF9E498A-8017-4900-BF51-DEC586A0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E9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E9"/>
    <w:rPr>
      <w:b/>
      <w:bCs/>
      <w:smallCaps/>
      <w:color w:val="0F4761" w:themeColor="accent1" w:themeShade="BF"/>
      <w:spacing w:val="5"/>
    </w:rPr>
  </w:style>
  <w:style w:type="paragraph" w:customStyle="1" w:styleId="divname">
    <w:name w:val="div_name"/>
    <w:basedOn w:val="Normal"/>
    <w:rsid w:val="001A06E9"/>
    <w:pPr>
      <w:spacing w:line="1000" w:lineRule="atLeast"/>
    </w:pPr>
    <w:rPr>
      <w:rFonts w:ascii="Courier New" w:eastAsia="Courier New" w:hAnsi="Courier New" w:cs="Courier New"/>
      <w:caps/>
      <w:color w:val="144181"/>
      <w:sz w:val="68"/>
      <w:szCs w:val="68"/>
    </w:rPr>
  </w:style>
  <w:style w:type="character" w:customStyle="1" w:styleId="span">
    <w:name w:val="span"/>
    <w:basedOn w:val="DefaultParagraphFont"/>
    <w:rsid w:val="001A06E9"/>
    <w:rPr>
      <w:sz w:val="24"/>
      <w:szCs w:val="24"/>
      <w:bdr w:val="none" w:sz="0" w:space="0" w:color="auto"/>
      <w:vertAlign w:val="baseline"/>
    </w:rPr>
  </w:style>
  <w:style w:type="paragraph" w:customStyle="1" w:styleId="divaddress">
    <w:name w:val="div_address"/>
    <w:basedOn w:val="Normal"/>
    <w:rsid w:val="001A06E9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  <w:rsid w:val="001A06E9"/>
  </w:style>
  <w:style w:type="paragraph" w:customStyle="1" w:styleId="divdocumentheading">
    <w:name w:val="div_document_heading"/>
    <w:basedOn w:val="Normal"/>
    <w:rsid w:val="001A06E9"/>
    <w:pPr>
      <w:pBdr>
        <w:bottom w:val="none" w:sz="0" w:space="14" w:color="auto"/>
      </w:pBdr>
    </w:pPr>
  </w:style>
  <w:style w:type="character" w:customStyle="1" w:styleId="divdocumentdivsectiontitle">
    <w:name w:val="div_document_div_sectiontitle"/>
    <w:basedOn w:val="DefaultParagraphFont"/>
    <w:rsid w:val="001A06E9"/>
    <w:rPr>
      <w:color w:val="144181"/>
      <w:sz w:val="24"/>
      <w:szCs w:val="24"/>
    </w:rPr>
  </w:style>
  <w:style w:type="paragraph" w:customStyle="1" w:styleId="divdocumentsinglecolumn">
    <w:name w:val="div_document_singlecolumn"/>
    <w:basedOn w:val="Normal"/>
    <w:rsid w:val="001A06E9"/>
    <w:pPr>
      <w:pBdr>
        <w:left w:val="none" w:sz="0" w:space="20" w:color="auto"/>
        <w:right w:val="none" w:sz="0" w:space="20" w:color="auto"/>
      </w:pBdr>
    </w:pPr>
  </w:style>
  <w:style w:type="paragraph" w:customStyle="1" w:styleId="p">
    <w:name w:val="p"/>
    <w:basedOn w:val="Normal"/>
    <w:rsid w:val="001A06E9"/>
  </w:style>
  <w:style w:type="paragraph" w:customStyle="1" w:styleId="divdocumentulli">
    <w:name w:val="div_document_ul_li"/>
    <w:basedOn w:val="Normal"/>
    <w:rsid w:val="001A06E9"/>
  </w:style>
  <w:style w:type="character" w:customStyle="1" w:styleId="Strong1">
    <w:name w:val="Strong1"/>
    <w:basedOn w:val="DefaultParagraphFont"/>
    <w:rsid w:val="001A06E9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rsid w:val="001A06E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inglecolumnspanpaddedlinenth-child1">
    <w:name w:val="singlecolumn_span_paddedline_nth-child(1)"/>
    <w:basedOn w:val="DefaultParagraphFont"/>
    <w:rsid w:val="001A06E9"/>
  </w:style>
  <w:style w:type="character" w:customStyle="1" w:styleId="spanjobtitle">
    <w:name w:val="span_jobtitle"/>
    <w:basedOn w:val="span"/>
    <w:rsid w:val="001A06E9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Lunar Limit</dc:creator>
  <cp:keywords/>
  <dc:description/>
  <cp:lastModifiedBy>Lunar Limit</cp:lastModifiedBy>
  <cp:revision>5</cp:revision>
  <cp:lastPrinted>2026-08-06T02:28:00Z</cp:lastPrinted>
  <dcterms:created xsi:type="dcterms:W3CDTF">2026-08-06T02:25:00Z</dcterms:created>
  <dcterms:modified xsi:type="dcterms:W3CDTF">2026-08-06T02:46:00Z</dcterms:modified>
</cp:coreProperties>
</file>